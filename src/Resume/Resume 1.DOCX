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ivdocumentborder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Palatino Linotype" w:eastAsia="Palatino Linotype" w:hAnsi="Palatino Linotype" w:cs="Palatino Linotype"/>
          <w:color w:val="404041"/>
          <w:sz w:val="12"/>
          <w:szCs w:val="22"/>
          <w:bdr w:val="none" w:sz="0" w:space="0" w:color="auto"/>
          <w:vertAlign w:val="baseline"/>
        </w:rPr>
      </w:pPr>
    </w:p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Palatino Linotype" w:eastAsia="Palatino Linotype" w:hAnsi="Palatino Linotype" w:cs="Palatino Linotype"/>
          <w:b/>
          <w:bCs/>
          <w:caps/>
          <w:color w:val="404041"/>
          <w:sz w:val="44"/>
          <w:szCs w:val="44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44"/>
          <w:szCs w:val="44"/>
        </w:rPr>
        <w:t>Scott</w:t>
      </w:r>
      <w:r>
        <w:rPr>
          <w:rFonts w:ascii="Palatino Linotype" w:eastAsia="Palatino Linotype" w:hAnsi="Palatino Linotype" w:cs="Palatino Linotype"/>
          <w:color w:val="404041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04041"/>
          <w:sz w:val="44"/>
          <w:szCs w:val="44"/>
        </w:rPr>
        <w:t>Simion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Palatino Linotype" w:eastAsia="Palatino Linotype" w:hAnsi="Palatino Linotype" w:cs="Palatino Linotype"/>
          <w:color w:val="404041"/>
          <w:sz w:val="0"/>
          <w:szCs w:val="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spanpaddedline"/>
        <w:pBdr>
          <w:top w:val="none" w:sz="0" w:space="0" w:color="auto"/>
          <w:left w:val="none" w:sz="0" w:space="0" w:color="auto"/>
          <w:bottom w:val="none" w:sz="0" w:space="6" w:color="auto"/>
          <w:right w:val="none" w:sz="0" w:space="0" w:color="auto"/>
        </w:pBdr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aps/>
          <w:color w:val="808284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5470 Serenity Brook Drive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Las Vegas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Nevada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89149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aps/>
          <w:color w:val="808284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H: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(561) 632-9726</w:t>
      </w:r>
      <w:r>
        <w:rPr>
          <w:rFonts w:ascii="Palatino Linotype" w:eastAsia="Palatino Linotype" w:hAnsi="Palatino Linotype" w:cs="Palatino Linotype"/>
          <w:caps/>
          <w:color w:val="808284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|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C: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>(561) 632-9726</w:t>
      </w:r>
      <w:r>
        <w:rPr>
          <w:rFonts w:ascii="Palatino Linotype" w:eastAsia="Palatino Linotype" w:hAnsi="Palatino Linotype" w:cs="Palatino Linotype"/>
          <w:caps/>
          <w:color w:val="808284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aps/>
          <w:color w:val="808284"/>
          <w:sz w:val="20"/>
          <w:szCs w:val="20"/>
        </w:rPr>
        <w:t xml:space="preserve">| </w:t>
      </w:r>
      <w:r>
        <w:rPr>
          <w:rStyle w:val="spanemail"/>
          <w:rFonts w:ascii="Palatino Linotype" w:eastAsia="Palatino Linotype" w:hAnsi="Palatino Linotype" w:cs="Palatino Linotype"/>
          <w:sz w:val="20"/>
          <w:szCs w:val="20"/>
        </w:rPr>
        <w:t>scottsimion@gmail.com</w:t>
      </w:r>
    </w:p>
    <w:p>
      <w:pPr>
        <w:pStyle w:val="div"/>
        <w:pBdr>
          <w:top w:val="single" w:sz="8" w:space="0" w:color="B2B0BF"/>
          <w:left w:val="none" w:sz="0" w:space="0" w:color="auto"/>
          <w:bottom w:val="none" w:sz="0" w:space="0" w:color="auto"/>
          <w:right w:val="none" w:sz="0" w:space="0" w:color="auto"/>
        </w:pBdr>
        <w:spacing w:before="120" w:after="0" w:line="0" w:lineRule="atLeast"/>
        <w:ind w:left="0" w:right="0"/>
        <w:rPr>
          <w:rFonts w:ascii="Palatino Linotype" w:eastAsia="Palatino Linotype" w:hAnsi="Palatino Linotype" w:cs="Palatino Linotype"/>
          <w:color w:val="404041"/>
          <w:sz w:val="0"/>
          <w:szCs w:val="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Personal Website: ssimion.surge.sh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Github: www.github.com/ssimion13</w:t>
      </w:r>
    </w:p>
    <w:p>
      <w:pPr>
        <w:pStyle w:val="divdocumentdivsectiontitle"/>
        <w:pBdr>
          <w:top w:val="single" w:sz="8" w:space="0" w:color="B2B0BF"/>
          <w:left w:val="none" w:sz="0" w:space="0" w:color="auto"/>
          <w:bottom w:val="none" w:sz="0" w:space="0" w:color="auto"/>
          <w:right w:val="none" w:sz="0" w:space="0" w:color="auto"/>
        </w:pBdr>
        <w:spacing w:before="120" w:after="10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bdr w:val="none" w:sz="0" w:space="0" w:color="auto"/>
          <w:vertAlign w:val="baseline"/>
        </w:rPr>
        <w:t>Accomplishments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Scott To-Dos:  (http://scott-to-do.herokuapp.com)</w:t>
      </w:r>
    </w:p>
    <w:p>
      <w:pPr>
        <w:pStyle w:val="ulli"/>
        <w:numPr>
          <w:ilvl w:val="0"/>
          <w:numId w:val="2"/>
        </w:numP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Used a React front and a Mongo/Express/Mongoose backend to create a website that allows users to create a list of things they need to get done. Uses JSON web tokens and Bcrypt to authenticate users and protect user passwords and data when using the program.</w:t>
      </w:r>
    </w:p>
    <w:p>
      <w:pPr>
        <w:pStyle w:val="ulli"/>
        <w:numPr>
          <w:ilvl w:val="0"/>
          <w:numId w:val="2"/>
        </w:numP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Built with: Javascript, Mongo, Express, Mongoose, React, JWT, Bcrypt, React-Strap, Bootstrap </w:t>
      </w:r>
    </w:p>
    <w:p>
      <w:pPr>
        <w:pStyle w:val="p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</w:p>
    <w:p>
      <w:pPr>
        <w:pStyle w:val="p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Make Your Day:  (https://make-your-day.herokuapp.com)</w:t>
      </w:r>
    </w:p>
    <w:p>
      <w:pPr>
        <w:pStyle w:val="ulli"/>
        <w:numPr>
          <w:ilvl w:val="0"/>
          <w:numId w:val="3"/>
        </w:numP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Using a React frontend with a Mongo/Express/Mongoose backend, the website connects to a dog and dad-joke API, allowing users to view cute dogs and jokes and store them within a database for future enjoyment.</w:t>
      </w:r>
    </w:p>
    <w:p>
      <w:pPr>
        <w:pStyle w:val="ulli"/>
        <w:numPr>
          <w:ilvl w:val="0"/>
          <w:numId w:val="3"/>
        </w:numP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Built with: Javascript, Mongo, Express, Mongoose, React</w:t>
      </w:r>
    </w:p>
    <w:p>
      <w:pPr>
        <w:pStyle w:val="p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</w:p>
    <w:p>
      <w:pPr>
        <w:pStyle w:val="p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Dots and Lines:  (https://ssk-dots-and-lines.herokuapp.com) 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Group project that uses a React/Redux front and Mongo.db/Express/Mongoose backend to recreate the popular connect the lines game. Responsible for front-side game interaction.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Built with: Javascript, Mongo, Express, Mongoose, React, React/Redux.</w:t>
      </w:r>
    </w:p>
    <w:p>
      <w:pPr>
        <w:pStyle w:val="divdocumentdivsectiontitle"/>
        <w:pBdr>
          <w:top w:val="single" w:sz="8" w:space="0" w:color="B2B0BF"/>
          <w:left w:val="none" w:sz="0" w:space="0" w:color="auto"/>
          <w:bottom w:val="none" w:sz="0" w:space="0" w:color="auto"/>
          <w:right w:val="none" w:sz="0" w:space="0" w:color="auto"/>
        </w:pBdr>
        <w:spacing w:before="120" w:after="10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bdr w:val="none" w:sz="0" w:space="0" w:color="auto"/>
          <w:vertAlign w:val="baseline"/>
        </w:rPr>
        <w:t>Professional Summary</w:t>
      </w:r>
    </w:p>
    <w:p>
      <w:pPr>
        <w:pStyle w:val="divdocumentdivsectiontitle"/>
        <w:pBdr>
          <w:top w:val="single" w:sz="8" w:space="0" w:color="B2B0BF"/>
          <w:left w:val="none" w:sz="0" w:space="0" w:color="auto"/>
          <w:bottom w:val="none" w:sz="0" w:space="0" w:color="auto"/>
          <w:right w:val="none" w:sz="0" w:space="0" w:color="auto"/>
        </w:pBdr>
        <w:spacing w:before="120" w:after="10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78"/>
        <w:gridCol w:w="5278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78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5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Javascript 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React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React/Redux 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Node.js</w:t>
            </w:r>
          </w:p>
          <w:p>
            <w:pPr>
              <w:pStyle w:val="ulli"/>
              <w:numPr>
                <w:ilvl w:val="0"/>
                <w:numId w:val="5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MongoDB </w:t>
            </w:r>
          </w:p>
        </w:tc>
        <w:tc>
          <w:tcPr>
            <w:tcW w:w="5278" w:type="dxa"/>
            <w:tcBorders>
              <w:left w:val="single" w:sz="8" w:space="0" w:color="FFFFFF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6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Express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Mongoose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HTML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CSS</w:t>
            </w:r>
          </w:p>
          <w:p>
            <w:pPr>
              <w:pStyle w:val="ulli"/>
              <w:numPr>
                <w:ilvl w:val="0"/>
                <w:numId w:val="6"/>
              </w:numPr>
              <w:spacing w:before="0" w:after="0" w:line="340" w:lineRule="atLeast"/>
              <w:ind w:left="460" w:right="0" w:hanging="201"/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04041"/>
                <w:sz w:val="22"/>
                <w:szCs w:val="22"/>
                <w:bdr w:val="none" w:sz="0" w:space="0" w:color="auto"/>
                <w:vertAlign w:val="baseline"/>
              </w:rPr>
              <w:t>BootStrap</w:t>
            </w:r>
          </w:p>
        </w:tc>
      </w:tr>
    </w:tbl>
    <w:p>
      <w:pPr>
        <w:pStyle w:val="divdocumentdivsectiontitle"/>
        <w:pBdr>
          <w:top w:val="single" w:sz="8" w:space="0" w:color="B2B0BF"/>
          <w:left w:val="none" w:sz="0" w:space="0" w:color="auto"/>
          <w:bottom w:val="none" w:sz="0" w:space="0" w:color="auto"/>
          <w:right w:val="none" w:sz="0" w:space="0" w:color="auto"/>
        </w:pBdr>
        <w:spacing w:before="120" w:after="10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color w:val="404041"/>
          <w:sz w:val="22"/>
          <w:szCs w:val="22"/>
        </w:rPr>
        <w:t>Las Vegas Gastroenterology/Las Vegas Endoscopy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Medical Assistant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Las Vegas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Nevada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January 2017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-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January 2018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Controlled patient flow from check-in to check-out, assisting ~5 nurses and 2 doctors per day with care of around 20-30 patients in clinic and in surgery center per day with Gastroenterology care.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Transferred over 4000 medical records under limited supervision from one electronic medical record (EMR) program to another, reorganizing them for easier doctor access and HIPPA compliance.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After work hours, used data analysis program JMP to extrapolate data and find statistically significant conclusions on effectiveness of a 'SmartPill' device used to analyze gastric abnormalities.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Wrote and presented 2 papers on data at Digestive Disease Weekly and World Conference of Gastroenterology.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Maintained detailed records of test results by entering data and patient information into computer.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2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Palatino Linotype" w:eastAsia="Palatino Linotype" w:hAnsi="Palatino Linotype" w:cs="Palatino Linotype"/>
          <w:color w:val="404041"/>
          <w:sz w:val="22"/>
          <w:szCs w:val="22"/>
        </w:rPr>
        <w:t>Student Success Center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Tutor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Columbia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Missouri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January 2016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-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May 2016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Created lesson plans specific to each tutee to teach intermediate grammar concepts in the Japanese Language.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Successfully raised students' scores 10-15% throughout the semester.</w:t>
      </w:r>
    </w:p>
    <w:p>
      <w:pPr>
        <w:pStyle w:val="divdocumentdivsectiontitle"/>
        <w:pBdr>
          <w:top w:val="single" w:sz="8" w:space="0" w:color="B2B0BF"/>
          <w:left w:val="none" w:sz="0" w:space="0" w:color="auto"/>
          <w:bottom w:val="none" w:sz="0" w:space="0" w:color="auto"/>
          <w:right w:val="none" w:sz="0" w:space="0" w:color="auto"/>
        </w:pBdr>
        <w:spacing w:before="120" w:after="100"/>
        <w:ind w:left="0" w:right="0"/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sz w:val="26"/>
          <w:szCs w:val="26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aps/>
          <w:color w:val="231F20"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Palatino Linotype" w:eastAsia="Palatino Linotype" w:hAnsi="Palatino Linotype" w:cs="Palatino Linotype"/>
          <w:color w:val="404041"/>
          <w:sz w:val="22"/>
          <w:szCs w:val="22"/>
        </w:rPr>
        <w:t>Bachelor of Science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Biological Sciences</w:t>
      </w:r>
      <w:r>
        <w:rPr>
          <w:rStyle w:val="singlecolumnspanpaddedlinenth-child1"/>
          <w:rFonts w:ascii="Palatino Linotype" w:eastAsia="Palatino Linotype" w:hAnsi="Palatino Linotype" w:cs="Palatino Linotype"/>
          <w:color w:val="404041"/>
          <w:sz w:val="22"/>
          <w:szCs w:val="22"/>
        </w:rPr>
        <w:t xml:space="preserve"> 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</w:rPr>
        <w:t>University of Missouri - Columbia</w:t>
      </w:r>
    </w:p>
    <w:p>
      <w:pPr>
        <w:pStyle w:val="spanpaddedline"/>
        <w:spacing w:before="0" w:after="0" w:line="340" w:lineRule="atLeast"/>
        <w:ind w:left="0" w:right="0"/>
        <w:rPr>
          <w:rFonts w:ascii="Palatino Linotype" w:eastAsia="Palatino Linotype" w:hAnsi="Palatino Linotype" w:cs="Palatino Linotype"/>
          <w:i/>
          <w:iCs/>
          <w:color w:val="C3C3C3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Columbia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MO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 xml:space="preserve"> | </w:t>
      </w:r>
      <w:r>
        <w:rPr>
          <w:rStyle w:val="span"/>
          <w:rFonts w:ascii="Palatino Linotype" w:eastAsia="Palatino Linotype" w:hAnsi="Palatino Linotype" w:cs="Palatino Linotype"/>
          <w:i/>
          <w:iCs/>
          <w:color w:val="C3C3C3"/>
          <w:sz w:val="22"/>
          <w:szCs w:val="22"/>
        </w:rPr>
        <w:t>May 2016</w:t>
      </w:r>
    </w:p>
    <w:p>
      <w:pPr>
        <w:pStyle w:val="ulli"/>
        <w:numPr>
          <w:ilvl w:val="0"/>
          <w:numId w:val="9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Honors College Graduate</w:t>
      </w:r>
    </w:p>
    <w:p>
      <w:pPr>
        <w:pStyle w:val="ulli"/>
        <w:numPr>
          <w:ilvl w:val="0"/>
          <w:numId w:val="9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Graduated with 3.69 GPA</w:t>
      </w:r>
    </w:p>
    <w:p>
      <w:pPr>
        <w:pStyle w:val="ulli"/>
        <w:numPr>
          <w:ilvl w:val="0"/>
          <w:numId w:val="9"/>
        </w:numPr>
        <w:spacing w:before="0" w:after="0" w:line="340" w:lineRule="atLeast"/>
        <w:ind w:left="460" w:right="0" w:hanging="201"/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04041"/>
          <w:sz w:val="22"/>
          <w:szCs w:val="22"/>
          <w:bdr w:val="none" w:sz="0" w:space="0" w:color="auto"/>
          <w:vertAlign w:val="baseline"/>
        </w:rPr>
        <w:t>Dean's List (All Semesters)</w:t>
      </w:r>
    </w:p>
    <w:sectPr>
      <w:pgMar w:top="940" w:right="840" w:bottom="94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40" w:lineRule="atLeast"/>
    </w:pPr>
    <w:rPr>
      <w:color w:val="404041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documentbordername">
    <w:name w:val="div_document_border_nam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58585B"/>
      <w:spacing w:line="120" w:lineRule="atLeast"/>
    </w:pPr>
    <w:rPr>
      <w:shd w:val="clear" w:color="auto" w:fill="58585B"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18" w:color="auto"/>
        <w:left w:val="none" w:sz="0" w:space="0" w:color="auto"/>
        <w:bottom w:val="none" w:sz="0" w:space="6" w:color="auto"/>
        <w:right w:val="none" w:sz="0" w:space="0" w:color="auto"/>
      </w:pBdr>
      <w:spacing w:line="560" w:lineRule="atLeast"/>
    </w:pPr>
    <w:rPr>
      <w:b/>
      <w:bCs/>
      <w:caps/>
      <w:sz w:val="44"/>
      <w:szCs w:val="4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0" w:color="auto"/>
        <w:bottom w:val="none" w:sz="0" w:space="6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address">
    <w:name w:val="div_address"/>
    <w:basedOn w:val="div"/>
    <w:pPr>
      <w:spacing w:line="340" w:lineRule="atLeast"/>
    </w:pPr>
    <w:rPr>
      <w:caps/>
      <w:color w:val="808284"/>
      <w:sz w:val="20"/>
      <w:szCs w:val="20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email">
    <w:name w:val="span_email"/>
    <w:basedOn w:val="span"/>
    <w:rPr>
      <w:caps w:val="0"/>
      <w:color w:val="00ADEF"/>
    </w:rPr>
  </w:style>
  <w:style w:type="paragraph" w:customStyle="1" w:styleId="divdocumentsection">
    <w:name w:val="div_document_section"/>
    <w:basedOn w:val="Normal"/>
    <w:pPr>
      <w:pBdr>
        <w:top w:val="single" w:sz="8" w:space="0" w:color="B2B0BF"/>
      </w:pBdr>
    </w:p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paragraph" w:customStyle="1" w:styleId="divdocumentdivheading">
    <w:name w:val="div_document_div_heading"/>
    <w:basedOn w:val="Normal"/>
    <w:pPr>
      <w:pBdr>
        <w:top w:val="single" w:sz="8" w:space="0" w:color="B2B0BF"/>
      </w:pBdr>
    </w:pPr>
  </w:style>
  <w:style w:type="paragraph" w:customStyle="1" w:styleId="divdocumentdivsectiontitle">
    <w:name w:val="div_document_div_sectiontitle"/>
    <w:basedOn w:val="Normal"/>
    <w:pPr>
      <w:spacing w:line="500" w:lineRule="atLeast"/>
    </w:pPr>
    <w:rPr>
      <w:sz w:val="26"/>
      <w:szCs w:val="26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companyname">
    <w:name w:val="span_companyname"/>
    <w:basedOn w:val="span"/>
    <w:rPr>
      <w:b/>
      <w:bCs/>
      <w:caps/>
    </w:rPr>
  </w:style>
  <w:style w:type="character" w:customStyle="1" w:styleId="spandegree">
    <w:name w:val="span_degree"/>
    <w:basedOn w:val="span"/>
    <w:rPr>
      <w:b/>
      <w:bCs/>
      <w:cap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Simion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7Ldv">
    <vt:lpwstr>vJ0hu7QGVzcXnfbmckONK7kCjhduj2BuLtx60JZ/6szg0aC5VjPxhZ5LwBX+DmYy5YEy/YxBVVWeUpjJnPjCcf2ZdW9GhHQryEytr0kjC2Qr2UFm6e5b+r0o234H3qjnsWtBzun/GHf63wngQQtJilcXzscqvW3BB+LEB7lrF+TueNjPEBc0U+safgoRRoO5TcvwLk7yfy4mO7vkX88FYcjBqJhZu6Z0jhqU0ZA9n0QQ3DVAHBF3u4y6YffV3uF</vt:lpwstr>
  </property>
  <property fmtid="{D5CDD505-2E9C-101B-9397-08002B2CF9AE}" pid="3" name="8CXMM">
    <vt:lpwstr>rGB8+XQn/zjDPFUjRFOC4rq54e8AeQJjgMtN5XVf5dfvucPvbW1uVs9PTUa+tQc5gSrx68zfLSYtg0j1LJ/LcYayFtuXhv3qgZazkoos5TlaCUqKwJVaa3DyCDorCXq/egnTslfK43bd22ckAEB69w1WHduyzgAhE8pggJrTCff+85M/TXe23N+FWbFl5Q07vEqSylLZqBmBYgVTDXrmtkXz4Bk8/0LRHYKLs9TwlUAK+LqIs6GaU0FWfGQ/KK5</vt:lpwstr>
  </property>
  <property fmtid="{D5CDD505-2E9C-101B-9397-08002B2CF9AE}" pid="4" name="8hsln">
    <vt:lpwstr>2Ql4w/xRtKs+PjTTurGn+SOG7w2hr+yUKJrppvYY4T/4pdEW9QnLK9Eah6ceJwCd183IxEddL1XJGv+cqmcWlAvFKsh6ZlwKMFeO2OIkHzjy+PY6HQLpncEzbd3KuQyXqUCcye+h1QocEApl9gTGPABGjO9hUXEZnMXJ7sbvwhEEzXxXevBAuRrHBTcOQWLvh5izmq++uudR3R1z2GzntlGpJuP+/GLC+QWPqidfNDLaRbcmCAvrzKNYKUtV//x</vt:lpwstr>
  </property>
  <property fmtid="{D5CDD505-2E9C-101B-9397-08002B2CF9AE}" pid="5" name="by2co">
    <vt:lpwstr>3RlsBVZL5L1Z3Gff/bAj67x/yl2AXjCAAAA==</vt:lpwstr>
  </property>
  <property fmtid="{D5CDD505-2E9C-101B-9397-08002B2CF9AE}" pid="6" name="cD2HB">
    <vt:lpwstr>gle594cajDqvdfaAFukINd0sliaUIMd/QfHWxW+8wv0hcXbKydrTkNtqeP7b2ttgY5rZzgvv2RWIwhBlKnudf/lfrb5t+DcZe1FwYnwu3a4J10YDKsJq7EgEFTqIzSIyroTKW0Zk6c8H8fbqqRl2kzEopBcoR46udMD5BcQgbo5TH27wtPhcJ/8W4iXDiT46nYQNaTnM7My1Z5q3K/nrfNTBoGwlBh/vtET1l+IxaU5JFgM4aOW5VOkhMNxNMt7</vt:lpwstr>
  </property>
  <property fmtid="{D5CDD505-2E9C-101B-9397-08002B2CF9AE}" pid="7" name="CwQpC">
    <vt:lpwstr>fiyhTO18Ic/WwQ+I1fcFlz5fGTjim2GMYhmXKU1vqTsvDq9nhj8CEOeD1VlGNdmmxTE+DzYRTmrZS/Ljow43MRDDvjltdLbYd8h4OuSqjHqOMgkjwZDPm8ljzkXce/9A/TXdt1KgmMGaePJTi9DrBS5DxXJFEcb9sD5P6Qf2C64fJmIXo6UEZ9kIrqO4BZVsxZk3rRlnPudrU7gDcIRVkqsBIaHzDPwlg1T5WJbyVcDBAVCUzBkBAVH9hY07Ldv</vt:lpwstr>
  </property>
  <property fmtid="{D5CDD505-2E9C-101B-9397-08002B2CF9AE}" pid="8" name="dRiLK">
    <vt:lpwstr>hi3sEDUEUnadV4MaldA3amfoHxRVw53QAiSudJxDs/mII0+PcAAjo3SKyycO52EhMYG/Tt0Z9NYMM+tOmjDmIZDElnQHqHP2J2ECu7Zc1N7e1ZCYeFw81D/to+dc3dHiI+AUEEasqNDqStrJUQOJsT+Yg55+UB8oqJdShGy5X1/gp878l1jPQz9xu17leuPdQ6Q6T2nYfzUWKwG9CZgG6ykWyaCWUZLbKFFFn2BYh1sQgJaFm7zOp4KKB28hsln</vt:lpwstr>
  </property>
  <property fmtid="{D5CDD505-2E9C-101B-9397-08002B2CF9AE}" pid="9" name="enw9Z">
    <vt:lpwstr>i92JIAR5QHXSDuhsiBInWwalr5dBgRSYzEZkA4X3l7eMUeV1EzFDKY5kWuorWuLtyE9kIDTWhyh573l6GJA9WizRGkRd2cOj/OWt5uC6W7b5M5yg9Z1AHTk0hM9CWKUorfVOvQmAElRId7/dql8R/SpRTuWdteqgXjKoS5DU1AMc2DcWx5CcLJHkZJPD/pjHb5bwCvvzGzcTnTsxeAMLA5hzwEW2xVhqrcinJVkaeLhbbbXbAWm6cg2ZOli7Maq</vt:lpwstr>
  </property>
  <property fmtid="{D5CDD505-2E9C-101B-9397-08002B2CF9AE}" pid="10" name="fV3uF">
    <vt:lpwstr>B3+2OVKCT5LFwncVfQIZlhNuJfHr6GWrpLg1ii+wt+9JHwqIQaExJ4EHqj4AMP80ZtpjOT1F8fABqgfPuQRTbmMqptLm78oNFS2NbWYU2KhhrNwEWVT1PMF5+tcriuEDlrUPmbkwedRfSLD28HobVrIUNI4PE+/lq/l1e3/K7j8kxXuf9GElD3k34Ch4bUBw5TmMWaS62pfQ/HPVtf4vhFCxljX8xVxOYfQl+W8W5uZTnrbLEmwSi2DMJEWFVw6</vt:lpwstr>
  </property>
  <property fmtid="{D5CDD505-2E9C-101B-9397-08002B2CF9AE}" pid="11" name="gXm88">
    <vt:lpwstr>MS0w0ud3B1ebTjWO1lo+GTPyehW/lfx8t0v8eGtciCKCUgC8bMy7d/bEGFVfFnxR9rrnop7xueFRAb5XCCPyos+lucZ4FAmoF0Wepykyxkth+GBV3sFF8ZZht6k0kU/rypgPuu5MRbo/QvWACucwogjufDJqfu0PknB5b2ChWEdzvp7nfQv1joye4sT3/CH/Qf3h8hYCjP9Z5k7XZe3SyYIoqCF3i1rn88i4h3slnhCJA3Xhe4FnKPSTd2cD2HB</vt:lpwstr>
  </property>
  <property fmtid="{D5CDD505-2E9C-101B-9397-08002B2CF9AE}" pid="12" name="i7Maq">
    <vt:lpwstr>yKrLYOLZc+OHHs1/hT2Q24sZPSy/IxHHe8cuj64+rfi5886KJHG6l34GNKKqjPT/jNvpzSbOHyQXDaysin/CZ7ar3TTCq6AmNP/7yRfHtgmH34i/cIopKmWr5qLo8j1484WHw2HtOtPXCAviGu8HmztECEv8cUHczjV/RzOjOSGjSMrhTbeNvNqXIPXlzLg3DUD5YwT00CFn9z96obJAH67PNqQxA2ga2aBxrgMB1j1oaeQE+HU3Ei6FR/N02e+</vt:lpwstr>
  </property>
  <property fmtid="{D5CDD505-2E9C-101B-9397-08002B2CF9AE}" pid="13" name="kjD2I">
    <vt:lpwstr>F/z3eAsUj62dJ3dsdSlvxi228c7B0nrV3apC8BRXNcTgFUvVQDCU3n2tFbqpJWud45iLRyFMsYZYX3e9HdN1RvKltR29hbVrwLcB6kH7oXiphCnC4oyDmg6KNmw4m7csxHMh4Oc5z+TUwle4dPkEcUIn88M6mL7L+7Av2EoznkJhHE+/0zBD6mQPulGZn1EWMmIHWfOKBMxHFgyUlT95meRQ7Mlt1Xa9LnHCD4EaZO3sSLZWWOhYhvkKyvRtKMe</vt:lpwstr>
  </property>
  <property fmtid="{D5CDD505-2E9C-101B-9397-08002B2CF9AE}" pid="14" name="kU+JA">
    <vt:lpwstr>2W/QPcKjl/83RoNyReAazx4IZSCZIb8DY/PDRcsPCMYkMd0pM1gPP7662bBWoyb083Zbhb856c86muPm14UUXL4mt1C3aPGfbO/yF2198pIwS6C3HRuPyqmnuZbWyhCLt7QGNikb7qjOnv6JhghZZDqiMnLu/tADoXnR7MDyoNC6QlYlz5SpOXE/bVRJCutsPBJHbH3wcBBXm+NAKXB8V0V432QHmICa2/gIUg4ODwd/gr8mqj2jMWTBLjYhrmT</vt:lpwstr>
  </property>
  <property fmtid="{D5CDD505-2E9C-101B-9397-08002B2CF9AE}" pid="15" name="lM4yl">
    <vt:lpwstr>aYcTg+X+4BXX9EYfdlmDgz/mRODA/xg7M+e0zbyPTfwfNmHP/ERrKY13gpQwvMh/3vTxwYL67OPTfm3N8ZdnGOqW0VE+5GITSwwibQhYbLKgwWZTq9VDD8jVlu3OQ94YS/qXwhIQXTWW9eW+v13tuqEooEDDYMAWe7Vu6yylphwjsKPj1sDUC7qTjrVREUtKRXUYRXv5TZikAFxr2388iBBxviLzglmbfoE72L+PzS3ykvb5Pt7fz9BYNVkU+JA</vt:lpwstr>
  </property>
  <property fmtid="{D5CDD505-2E9C-101B-9397-08002B2CF9AE}" pid="16" name="lq1dy">
    <vt:lpwstr>W6rn5FGiywE2QEblCwR4rweiIKLnGnO2koZtn2C8tS5fRfsX8bGshT3DzIqQfGVC35ZhoxMO+/FLqjFqUV/jrSYua7NPQnoUy2MUw2Er4QlKgpXJ7V56P9STHvOq+BKccTvTTdTKhIFQj3ZhlPpPS4pLmwmVdNhW2IirQeT1nAQGc6SAchBzc26hbMTWkOsNYSYMinsghK6qSIxhZE8bwjS/p0HM+SqhBx+QHj91tj/fcWJ+LQinrAb4Z3mURVK</vt:lpwstr>
  </property>
  <property fmtid="{D5CDD505-2E9C-101B-9397-08002B2CF9AE}" pid="17" name="LVRKT">
    <vt:lpwstr>aJnPVsQlDoh/vin+kMgupwNyCqIIS2DtwZ/dDqljaQgZMYuH3Ztqmb0HBF6VO4QuQauruO53imCbnDmcXurfnty9uTrScknmT9vcoh78oQaCnsFxsrqmEEuTPqWcEOFN3j6CknehQ+/iSaIqcNBfK96TLm/6DkMmhEaC7jszMaHIyEWgGLp9IVq6TZlq6Ame89WfcJKDMihSqnyn+tjvjrUZSP4TCplw3eqAw98uKMbfSmgwDZkRHxRZ5QXaUse</vt:lpwstr>
  </property>
  <property fmtid="{D5CDD505-2E9C-101B-9397-08002B2CF9AE}" pid="18" name="lYS2Y">
    <vt:lpwstr>+00Dcu1Qxazqzi+wlP2Dz1SMJPP93Y0AIjtbj0zDSS7KuTThwD0RGxeMjF55nNqbyxTSFsl+3qZ/NK9SEJ3L6HS6lofsC0vAa7xNvM8NuyFSColG5ENFXAF+Td0gYBRkDc3flefVPIP4qnF2fxc2QSFAnSEl5C9Wj7EU5sHzu8BrA20T7INRuaOExkhqqZ3AiT494jmohkuD8iVGeljBIgxU7jZvLeCL1fylCa7Cg8XAJpoZTO4fgIZx2Y8CXMM</vt:lpwstr>
  </property>
  <property fmtid="{D5CDD505-2E9C-101B-9397-08002B2CF9AE}" pid="19" name="mURVK">
    <vt:lpwstr>maYSXbm7wwHzm6R8L+rwK2X8QQ9n5o+/r8vbnka/hrq+nXcPbYa+OnmrPyqWfgeB+/tzQ7Sl6GAUbn1mtv9BaYxvYGFT18TMOcUYCGBISPVj3vdkEiJ1Rzk12FM0fyJ4f2WRbXBbSMGiX3aTvVEmx3BAtGskcc65sxZp7JMhY/eU/Z+e33AW5Z5BLQjiITMam7L1Jc0aryzbUzieoKbwX7bEzqSHVpW92LOH0+/MUYV+ypH+yx03ZgE3UYzSqFt</vt:lpwstr>
  </property>
  <property fmtid="{D5CDD505-2E9C-101B-9397-08002B2CF9AE}" pid="20" name="N02e+">
    <vt:lpwstr>+NfFIojfgLBYPdCQP+yd+mL8n7m47jk0ITATgDSIR30d/YuF9Z8zanh0TyoS2bY/Z5o2PQchSiYcgnKg6mzn2rgf945S++oSrwH2vulkyT6gdVUpMDlslfuWoQT0YxUmG9sctibJEEEQq1ssSezvYKSOgrU0CHqXxiuxqYz29iFgC0/HJj/3CqAp0YsktvHmlIqiTi2dBYMDWuBR0q3JmVVzOhgJyqpirXNUbh02NN/RtAUci1HLTR5u3Codc3E</vt:lpwstr>
  </property>
  <property fmtid="{D5CDD505-2E9C-101B-9397-08002B2CF9AE}" pid="21" name="odc3E">
    <vt:lpwstr>vIi+Uu5VxtRW3TtWHcYAyQC5I8dznCDz8wpUxHIQOGleuCRgyWSBY4vw7lZdFcEbiH7SwvLskwh9K+XGfk5JfkRJPP5HNcDglYRzOKobXggG7n1EjUAlUNipfbHl+ntRnXXYS8MC+OKThTjlZq/aAm7GYVl5Qqq5sVr+3By+0c/RRB5z1jnsgSSkdxBgXBoiS8KRn5DTeIPwlsKVAqihjOmRlzZM9+mEu5r1B2TfHY2ReBGAaS8+etTOboCwQpC</vt:lpwstr>
  </property>
  <property fmtid="{D5CDD505-2E9C-101B-9397-08002B2CF9AE}" pid="22" name="PHylN">
    <vt:lpwstr>51wEwBM2NYOfsUkIPClVOEkk5QBdPBTc5jW4qMNsOEfFn2wGdywlrtqVpPh+V+WjHVFwMXGtqbr/sM23bzQCPm3Su0epoIn72oLj0JzU8L9vKqqMISjDzH+bCCu/VT7Aiet2VX7d0fXnBB0hO3KCv0531PRNMCYx5P1eHSs345qv2g5946pY2+iMt2s8Naxc97UtVfl7jF0IenqyG8eXowJyYnr37bKK1VG74B74m4ewpIFih/UKwrj/c1lYS2Y</vt:lpwstr>
  </property>
  <property fmtid="{D5CDD505-2E9C-101B-9397-08002B2CF9AE}" pid="23" name="Q/KK5">
    <vt:lpwstr>fnAKLsCCzEWZ2nJJ7Fl7ZssMKx1fsBJAa+dF7psFZFQK44OFS+vvPIpLj+IshL9wmeuKwFq2+Pt5eOO4wj7gX+k4SGsV6PgedxKafTwv8mJtLzgMAD/ULYyBT9ZhZ/dURE/rSvWHLoyvrh1EJFDjC4rImeuU9dp+K5r9bWti/mA1V5/jxQYF+9wmZuMHhF6eTj6cUaXKSOe8A+IXsvbVjbJIvkgzuTBFzMp6widmoM9Bd8DJadIAAVJO8dby2co</vt:lpwstr>
  </property>
  <property fmtid="{D5CDD505-2E9C-101B-9397-08002B2CF9AE}" pid="24" name="RtKMe">
    <vt:lpwstr>A/XCDvtE/dckkw8c+1NXm2RGtZHeL+rsdGnrfx7iw3SfgBdPUQIVmU7utK0t9uCjC04kzVcrHN+uTKT+s149LNKbBLkBQsL790kHBTX+sdLYFvrhYFQadV+Q982x+XkHqt8HaouBp8XyKP6tXCaT515AqxMV3cVA38w+Qhf5mhhnbc/0C3Eezbjuti0PGo0rcd9PNJP8O4t2O9sk0CQbN97zE8D6VFE9+Sjf/adBPipPKr7RvjIm1ER+igenw9Z</vt:lpwstr>
  </property>
  <property fmtid="{D5CDD505-2E9C-101B-9397-08002B2CF9AE}" pid="25" name="Sr4uO">
    <vt:lpwstr>SagkHguf4Hn7e8lhTrqeOj+G6nxpAP12D8aEJ9n63PwflJdjb8247ZREF1/SrwmD+XvWiKo/45hDiKwkvUGuRJPsIO6jZGTtVftymvWIDi8s7EBfDnAunwstaKoYgfZUqDwvYRI2cxiq11ebM0MdaM0Q9zOz2BeCCGsO3wdFRMqsmponjEa8QkmG0Had0Ax7DehSw3HCHvVbmWHtbRnswIv7e0jLbvgzDZbA6kLhelphlxA/3mhQMzdZvEdRiLK</vt:lpwstr>
  </property>
  <property fmtid="{D5CDD505-2E9C-101B-9397-08002B2CF9AE}" pid="26" name="TGdH2">
    <vt:lpwstr>75w7iN2NTHf/17sCzL6cv4+7TkOH1B5fSXZg49yko1NBb7TXzDmqqUasW6qAz69/b62YvOHjvk2PSWjzitrWHrB1RlKAEL4MSc+OOXGvg0518cWYvMpqv1VMbZI2SjzzDWb4qxVHn4w4IRulhM3ValOGj6w6aGrn+rfI2+hyujhZXWnPQAFu9kwX0qBWRVL9ssQPn7j3Ifix8Y2WDHO1wIEHvHNm100lQoJVbPuzGUXE0fsItO4aTcxFM3gXm88</vt:lpwstr>
  </property>
  <property fmtid="{D5CDD505-2E9C-101B-9397-08002B2CF9AE}" pid="27" name="tV//x">
    <vt:lpwstr>Iz6d6J8a9IyIc7Onqv6rrbF8mTUgeIh4yyl30QRX7GWhLqS9waudJVR2NOmkRBEXFp0NOd92pLV4vEvvE6jgGKPKHaNLfU6TEDC+skVJDm/7f1Y6h04YKQVTofEnKPdw3pj8k1js5bVQm3sRVYlAfO/m29En/xR9PWkRM28egKsU7P1hXkVMkzZbEfaMJXw3J+cHuT03aCjCn08Bps6xmW0hMLtlIqwit6Kzw2BJH+jCyfy2k/h4J0Lt+iLVRKT</vt:lpwstr>
  </property>
  <property fmtid="{D5CDD505-2E9C-101B-9397-08002B2CF9AE}" pid="28" name="TwLLm">
    <vt:lpwstr>oQFZnICu7UHDuCNUBNvbJlIwQHDBG56N60LR7rg7c1iS5Kyht89srMUP5oS+yXdbNhRvUShOiD9D8jkmy+70QGsjJqUpf/50gdGv7rrv/ikMUFfd0jtqzSGZG+R+QCyNS7gDiXO3YKdRWkvSbvE/pacFYV8eo4sVjxZ09GyhkzvE/pnqTBwX8exkFHp48FMPLTcsWTfwCE+Cv8AdowJLXMKEtzGRQrv3zLLyln8VY/4uJqGCPAean8ZLifXDSl5</vt:lpwstr>
  </property>
  <property fmtid="{D5CDD505-2E9C-101B-9397-08002B2CF9AE}" pid="29" name="WFVw6">
    <vt:lpwstr>T4/lSpx20Kt5pMtQSjhpK/t/tcakNRt8JxCYKelXYOKhAo9lXFkCQGmiWBFf70ZNwr55ba32bPyEbRZTvjqwbOtsKmfyShOVnsd8zfR8qv8RvnblHmCGrKQJrLcsfN7pEu7y630CbtkUUccvSH+8xMT1g23Wx+6Y2Rmaw8Wlv/+cclBU2Dkg9qDXos3fRxoM8c9RtAL3cpmrCSj+FiaWlrnUCTxtCuac+L+YgAV/S2oifzesv82fwdROjjlM4yl</vt:lpwstr>
  </property>
  <property fmtid="{D5CDD505-2E9C-101B-9397-08002B2CF9AE}" pid="30" name="x1ye=">
    <vt:lpwstr>jCAAAB+LCAAAAAAABAAVlzWy7UgQRBckQ0zGGGJmlifGK+bV/zd+R3R3RVbmSRblaRKhRRijIQYWaY7kRJEQMZxCEJjASI4vRnq+0yTvwyteVAvjgvKYbu1dh5/MSNqxgubYDhmSXWFORhAehnBVuVnL1qts8ItfzXUz0mgeG5Hnmmcabn0dsI5D7JoTaBm0WPTvmphkYueivHtkjmRtwgwnfe2CIDom4bYiZdGoi/jVJ0lhY70oaNapXZlq1dy</vt:lpwstr>
  </property>
  <property fmtid="{D5CDD505-2E9C-101B-9397-08002B2CF9AE}" pid="31" name="XaUse">
    <vt:lpwstr>0K7NHRkgeKM3xLl0kgcausJ73OR96QVzzdFXTcP0WBsF0YaWutvmtEU2jzcW0dRW6IFF8iEQOffFVs0eWT6WQVyWEHa1g0W+831ywpD2ITkEgedaZJOzmXNuW8Bkwo+QtahiLHVbF+ZW28XltTmiLYJObFDnJHLbeQXONlgR+PUPLVvQXd1VU82gslWcd1175jra1575Ow09rh2Kq55MdCsnAerSgJdiHhI3c+ecMa3h4P3SfbLcVjE0jUkjD2I</vt:lpwstr>
  </property>
  <property fmtid="{D5CDD505-2E9C-101B-9397-08002B2CF9AE}" pid="32" name="XDSl5">
    <vt:lpwstr>U6qzjgoqGLzSHmKyJMzXgzDM3LybXlWIhyqCoh+1k+VrEFa22z1Rf+0eE1S3Jf8Nb6Rl7/V83ZkaxgrAjIfhidvRv7+r8xXXw061CtszbAKii5DOuCWXm+xNMXCgMIkpA3SMIwB9Q2OrO1DOeLoVOWZUtegS0Ij+fmAlbDGrhY2YZZmbEoP60d30KU7wNp5lsD0teqJPyhs10ucM7lE8jD8I83Yp8wAqygmT3oZc2kIDuoKi1vmsTyQZB2TGdH2</vt:lpwstr>
  </property>
  <property fmtid="{D5CDD505-2E9C-101B-9397-08002B2CF9AE}" pid="33" name="xNMt7">
    <vt:lpwstr>KJpfLy90od7+GpsnZrl0ED1n6MYbaZMX+NpPF8Meejuup5bMYy6rQkiQJeUfkN78NIOTrc7UhYpQesRW+6Qw4Ao6Zk+Iogr5EORD+HCgm7LmnbstoBfW09DQCcwrLj5/FJ6K211IytfybkILhCnECqNc3j4bHsYV1FnGz+ZiKZ6kHJ6ZovSYueaTE5A0I+sZBWuEvMcWNZ+o1S4DMf0JKdiBH1l7w3nZwYMsTcwUwEJkxZ+BvgL+bVUpWtPHylN</vt:lpwstr>
  </property>
  <property fmtid="{D5CDD505-2E9C-101B-9397-08002B2CF9AE}" pid="34" name="YhrmT">
    <vt:lpwstr>jAMoi7y2uZQPyJMh2irYqeZJNG+ygUGwCXf/0RMK8eJQmeqD1WN92UHuA3V43kgIr+7wKlYD+iQT+jmFN/DKGHoDZGpsSYc+CRKLXq5aVwT4400JU/8wNyxqdK2DmbPqSdaf8IdIJ8hE51UvwFdtef68o9uy3eo2nIgSJ4VvqJzeSTZWxPM6mD8n70FNIW98z++Ze74oVqr5aMG0rJf6fWE1viSv2RUVB8ycAEIs7nfvNT/FDG23i8Hs/XTwLLm</vt:lpwstr>
  </property>
  <property fmtid="{D5CDD505-2E9C-101B-9397-08002B2CF9AE}" pid="35" name="zSqFt">
    <vt:lpwstr>3x+rfYVSIeyg2QfBN3Qo1E84KxbDhXrHWgNCcuJjmlKXeqZ82l33aER1qkIZ9k1imv1CuldClDfpjjaIOJmsdrbt4LoEOYhduKFi55OXbozBJiepKCq0tMMnfFVK5MQYuYnYGDpjhU0WPrSVgU/dtzStjMerLMHE/F7ESIax4GKG+C4peU5PKAsb2NwC5w7/uQB0PAbPPLYn9hgHC5l5OISFdcEv1UMoxaNU8lXxSh9+aM5vfpxobgEBzmSr4uO</vt:lpwstr>
  </property>
</Properties>
</file>